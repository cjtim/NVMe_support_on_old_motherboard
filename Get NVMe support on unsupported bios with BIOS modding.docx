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798911" w14:textId="3F1E8278" w:rsidR="00A9204E" w:rsidRDefault="001D699B">
      <w:pPr>
        <w:rPr>
          <w:b/>
          <w:color w:val="5B9BD5" w:themeColor="accent1"/>
          <w:sz w:val="36"/>
        </w:rPr>
      </w:pPr>
      <w:r w:rsidRPr="001D699B">
        <w:rPr>
          <w:b/>
          <w:color w:val="5B9BD5" w:themeColor="accent1"/>
          <w:sz w:val="36"/>
        </w:rPr>
        <w:t xml:space="preserve">Get </w:t>
      </w:r>
      <w:proofErr w:type="spellStart"/>
      <w:r w:rsidRPr="001D699B">
        <w:rPr>
          <w:b/>
          <w:color w:val="5B9BD5" w:themeColor="accent1"/>
          <w:sz w:val="36"/>
        </w:rPr>
        <w:t>NVMe</w:t>
      </w:r>
      <w:proofErr w:type="spellEnd"/>
      <w:r w:rsidRPr="001D699B">
        <w:rPr>
          <w:b/>
          <w:color w:val="5B9BD5" w:themeColor="accent1"/>
          <w:sz w:val="36"/>
        </w:rPr>
        <w:t xml:space="preserve"> support on unsupported bios with BIOS </w:t>
      </w:r>
      <w:proofErr w:type="spellStart"/>
      <w:r w:rsidRPr="001D699B">
        <w:rPr>
          <w:b/>
          <w:color w:val="5B9BD5" w:themeColor="accent1"/>
          <w:sz w:val="36"/>
        </w:rPr>
        <w:t>modding</w:t>
      </w:r>
      <w:proofErr w:type="spellEnd"/>
    </w:p>
    <w:p w14:paraId="108003BF" w14:textId="1A1C7B2C" w:rsidR="007402ED" w:rsidRDefault="007402ED">
      <w:pPr>
        <w:rPr>
          <w:b/>
          <w:color w:val="5B9BD5" w:themeColor="accent1"/>
          <w:sz w:val="36"/>
        </w:rPr>
      </w:pPr>
    </w:p>
    <w:p w14:paraId="51AE1715" w14:textId="341D9CA9" w:rsidR="007402ED" w:rsidRDefault="007402ED">
      <w:p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t>Topic</w:t>
      </w:r>
    </w:p>
    <w:p w14:paraId="6F0FC7FF" w14:textId="42B87C22" w:rsidR="007402ED" w:rsidRPr="007402ED" w:rsidRDefault="007402ED" w:rsidP="007402ED">
      <w:pPr>
        <w:pStyle w:val="ListParagraph"/>
        <w:numPr>
          <w:ilvl w:val="0"/>
          <w:numId w:val="29"/>
        </w:numPr>
        <w:rPr>
          <w:b/>
          <w:color w:val="5B9BD5" w:themeColor="accent1"/>
          <w:sz w:val="36"/>
        </w:rPr>
      </w:pPr>
      <w:r>
        <w:rPr>
          <w:b/>
          <w:color w:val="5B9BD5" w:themeColor="accent1"/>
          <w:sz w:val="36"/>
        </w:rPr>
        <w:t>BIOS MODIFY</w:t>
      </w:r>
    </w:p>
    <w:p w14:paraId="77AAA363" w14:textId="684AFBEE" w:rsidR="001D699B" w:rsidRDefault="001D699B">
      <w:pPr>
        <w:rPr>
          <w:b/>
          <w:color w:val="5B9BD5" w:themeColor="accent1"/>
          <w:sz w:val="36"/>
        </w:rPr>
      </w:pPr>
    </w:p>
    <w:p w14:paraId="16A4EFB9" w14:textId="57FCD650" w:rsidR="001D699B" w:rsidRDefault="001D699B">
      <w:pPr>
        <w:rPr>
          <w:b/>
          <w:sz w:val="32"/>
        </w:rPr>
      </w:pPr>
      <w:r>
        <w:rPr>
          <w:b/>
          <w:sz w:val="32"/>
        </w:rPr>
        <w:t>My testing system</w:t>
      </w:r>
    </w:p>
    <w:p w14:paraId="19B6ABAF" w14:textId="00643B6B" w:rsidR="001D699B" w:rsidRDefault="001D699B" w:rsidP="001D699B">
      <w:pPr>
        <w:pStyle w:val="ListParagraph"/>
        <w:numPr>
          <w:ilvl w:val="0"/>
          <w:numId w:val="25"/>
        </w:numPr>
        <w:rPr>
          <w:b/>
          <w:sz w:val="32"/>
        </w:rPr>
      </w:pPr>
      <w:r>
        <w:rPr>
          <w:b/>
          <w:sz w:val="32"/>
        </w:rPr>
        <w:t xml:space="preserve">Motherboard </w:t>
      </w:r>
      <w:proofErr w:type="spellStart"/>
      <w:r>
        <w:rPr>
          <w:b/>
          <w:sz w:val="32"/>
        </w:rPr>
        <w:t>AsRock</w:t>
      </w:r>
      <w:proofErr w:type="spellEnd"/>
      <w:r>
        <w:rPr>
          <w:b/>
          <w:sz w:val="32"/>
        </w:rPr>
        <w:t xml:space="preserve"> H77 Pro4/MVP</w:t>
      </w:r>
    </w:p>
    <w:p w14:paraId="204837DD" w14:textId="0A2476CD" w:rsidR="001D699B" w:rsidRDefault="001D699B" w:rsidP="001D699B">
      <w:pPr>
        <w:pStyle w:val="ListParagraph"/>
        <w:numPr>
          <w:ilvl w:val="0"/>
          <w:numId w:val="25"/>
        </w:numPr>
        <w:rPr>
          <w:b/>
          <w:sz w:val="32"/>
        </w:rPr>
      </w:pPr>
      <w:r>
        <w:rPr>
          <w:b/>
          <w:sz w:val="32"/>
        </w:rPr>
        <w:t>CPU Intel i5-3570</w:t>
      </w:r>
    </w:p>
    <w:p w14:paraId="18232DCD" w14:textId="77777777" w:rsidR="001D699B" w:rsidRDefault="001D699B" w:rsidP="001D699B">
      <w:pPr>
        <w:rPr>
          <w:b/>
          <w:sz w:val="32"/>
        </w:rPr>
      </w:pPr>
    </w:p>
    <w:p w14:paraId="33EE430E" w14:textId="4F4EABD7" w:rsidR="001D699B" w:rsidRDefault="001D699B" w:rsidP="001D699B">
      <w:pPr>
        <w:rPr>
          <w:b/>
          <w:sz w:val="32"/>
        </w:rPr>
      </w:pPr>
      <w:r>
        <w:rPr>
          <w:b/>
          <w:sz w:val="32"/>
        </w:rPr>
        <w:t xml:space="preserve">My motherboard is not support </w:t>
      </w:r>
      <w:proofErr w:type="spellStart"/>
      <w:r>
        <w:rPr>
          <w:b/>
          <w:sz w:val="32"/>
        </w:rPr>
        <w:t>NVMe</w:t>
      </w:r>
      <w:proofErr w:type="spellEnd"/>
      <w:r>
        <w:rPr>
          <w:b/>
          <w:sz w:val="32"/>
        </w:rPr>
        <w:t xml:space="preserve"> in PCI slot by factory so I had to modified BIOS by my self</w:t>
      </w:r>
    </w:p>
    <w:p w14:paraId="102C166B" w14:textId="4FED20A3" w:rsidR="001D699B" w:rsidRDefault="001D699B" w:rsidP="001D699B">
      <w:pPr>
        <w:rPr>
          <w:b/>
          <w:sz w:val="32"/>
        </w:rPr>
      </w:pPr>
    </w:p>
    <w:p w14:paraId="5709E15C" w14:textId="1E609AF1" w:rsidR="007402ED" w:rsidRPr="007402ED" w:rsidRDefault="007402ED" w:rsidP="001D699B">
      <w:pPr>
        <w:rPr>
          <w:b/>
          <w:color w:val="5B9BD5" w:themeColor="accent1"/>
          <w:sz w:val="40"/>
        </w:rPr>
      </w:pPr>
      <w:r>
        <w:rPr>
          <w:b/>
          <w:color w:val="5B9BD5" w:themeColor="accent1"/>
          <w:sz w:val="40"/>
        </w:rPr>
        <w:t>1.BIOS MODIFY</w:t>
      </w:r>
    </w:p>
    <w:p w14:paraId="581570B1" w14:textId="05F62D1E" w:rsidR="001D699B" w:rsidRDefault="001D699B">
      <w:pPr>
        <w:rPr>
          <w:b/>
          <w:sz w:val="32"/>
        </w:rPr>
      </w:pPr>
      <w:r w:rsidRPr="001D699B">
        <w:rPr>
          <w:b/>
          <w:sz w:val="32"/>
        </w:rPr>
        <w:t>What</w:t>
      </w:r>
      <w:r>
        <w:rPr>
          <w:b/>
          <w:sz w:val="32"/>
        </w:rPr>
        <w:t xml:space="preserve"> you need</w:t>
      </w:r>
    </w:p>
    <w:p w14:paraId="238FE0EC" w14:textId="7A67ABA0" w:rsidR="001D699B" w:rsidRDefault="001D699B" w:rsidP="001D699B">
      <w:pPr>
        <w:pStyle w:val="ListParagraph"/>
        <w:numPr>
          <w:ilvl w:val="0"/>
          <w:numId w:val="24"/>
        </w:numPr>
        <w:rPr>
          <w:b/>
          <w:sz w:val="28"/>
        </w:rPr>
      </w:pPr>
      <w:r>
        <w:rPr>
          <w:b/>
          <w:sz w:val="28"/>
        </w:rPr>
        <w:t>Your BIOS file (get from your mainboard’s website)</w:t>
      </w:r>
    </w:p>
    <w:p w14:paraId="76300C83" w14:textId="65E02588" w:rsidR="001D699B" w:rsidRDefault="001D699B" w:rsidP="001D699B">
      <w:pPr>
        <w:pStyle w:val="ListParagraph"/>
        <w:numPr>
          <w:ilvl w:val="0"/>
          <w:numId w:val="24"/>
        </w:numPr>
        <w:rPr>
          <w:b/>
          <w:sz w:val="28"/>
        </w:rPr>
      </w:pPr>
      <w:r>
        <w:rPr>
          <w:b/>
          <w:sz w:val="28"/>
        </w:rPr>
        <w:t>UEFITool.exe</w:t>
      </w:r>
    </w:p>
    <w:p w14:paraId="630CB2B0" w14:textId="3108932D" w:rsidR="001D699B" w:rsidRDefault="001D699B" w:rsidP="001D699B">
      <w:pPr>
        <w:pStyle w:val="ListParagraph"/>
        <w:numPr>
          <w:ilvl w:val="0"/>
          <w:numId w:val="24"/>
        </w:numPr>
        <w:rPr>
          <w:b/>
          <w:sz w:val="28"/>
        </w:rPr>
      </w:pPr>
      <w:r w:rsidRPr="001D699B">
        <w:rPr>
          <w:b/>
          <w:sz w:val="28"/>
        </w:rPr>
        <w:t>NvmExpressDxe_4.ffs</w:t>
      </w:r>
    </w:p>
    <w:p w14:paraId="3102E7E3" w14:textId="322F83E6" w:rsidR="001D699B" w:rsidRDefault="001D699B" w:rsidP="001D699B">
      <w:pPr>
        <w:rPr>
          <w:b/>
          <w:sz w:val="28"/>
        </w:rPr>
      </w:pPr>
    </w:p>
    <w:p w14:paraId="63E3D942" w14:textId="12303F44" w:rsidR="001D699B" w:rsidRDefault="009C03F6" w:rsidP="009C03F6">
      <w:pPr>
        <w:rPr>
          <w:b/>
          <w:sz w:val="28"/>
        </w:rPr>
      </w:pPr>
      <w:r>
        <w:rPr>
          <w:b/>
          <w:sz w:val="28"/>
        </w:rPr>
        <w:t>Step</w:t>
      </w:r>
    </w:p>
    <w:p w14:paraId="5FF7C12F" w14:textId="3E0A3EE0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Open UEFITool.exe</w:t>
      </w:r>
    </w:p>
    <w:p w14:paraId="2A1AED52" w14:textId="13824CF7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9149E69" wp14:editId="42AB1505">
            <wp:extent cx="3010619" cy="2706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839" cy="271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4E0A" w14:textId="6BD78381" w:rsidR="009C03F6" w:rsidRDefault="009C03F6" w:rsidP="009C03F6">
      <w:pPr>
        <w:pStyle w:val="ListParagraph"/>
        <w:rPr>
          <w:b/>
          <w:sz w:val="28"/>
        </w:rPr>
      </w:pPr>
    </w:p>
    <w:p w14:paraId="45DCE087" w14:textId="77777777" w:rsidR="009C03F6" w:rsidRDefault="009C03F6" w:rsidP="009C03F6">
      <w:pPr>
        <w:pStyle w:val="ListParagraph"/>
        <w:rPr>
          <w:b/>
          <w:sz w:val="28"/>
        </w:rPr>
      </w:pPr>
    </w:p>
    <w:p w14:paraId="3EA0AF83" w14:textId="531107B7" w:rsidR="009C03F6" w:rsidRP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>Click File &gt; Open image file…</w:t>
      </w:r>
    </w:p>
    <w:p w14:paraId="122F5B9C" w14:textId="4F9DEB3A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68F8E71E" wp14:editId="16121AE1">
            <wp:extent cx="4381500" cy="3067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910" cy="307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BF7" w14:textId="2659B370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Select your BIOS file</w:t>
      </w:r>
    </w:p>
    <w:p w14:paraId="5A458483" w14:textId="385249B8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C696EC8" wp14:editId="7D5CB77B">
            <wp:extent cx="5934075" cy="3600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D6B5" w14:textId="6453C6CD" w:rsidR="007402ED" w:rsidRDefault="007402ED" w:rsidP="009C03F6">
      <w:pPr>
        <w:pStyle w:val="ListParagraph"/>
        <w:rPr>
          <w:b/>
          <w:sz w:val="28"/>
        </w:rPr>
      </w:pPr>
    </w:p>
    <w:p w14:paraId="7CFE99A2" w14:textId="4E58E306" w:rsidR="007402ED" w:rsidRDefault="007402ED" w:rsidP="009C03F6">
      <w:pPr>
        <w:pStyle w:val="ListParagraph"/>
        <w:rPr>
          <w:b/>
          <w:sz w:val="28"/>
        </w:rPr>
      </w:pPr>
    </w:p>
    <w:p w14:paraId="430A2ABB" w14:textId="781621B2" w:rsidR="007402ED" w:rsidRDefault="007402ED" w:rsidP="009C03F6">
      <w:pPr>
        <w:pStyle w:val="ListParagraph"/>
        <w:rPr>
          <w:b/>
          <w:sz w:val="28"/>
        </w:rPr>
      </w:pPr>
    </w:p>
    <w:p w14:paraId="04179ABC" w14:textId="1897D586" w:rsidR="007402ED" w:rsidRDefault="007402ED" w:rsidP="009C03F6">
      <w:pPr>
        <w:pStyle w:val="ListParagraph"/>
        <w:rPr>
          <w:b/>
          <w:sz w:val="28"/>
        </w:rPr>
      </w:pPr>
    </w:p>
    <w:p w14:paraId="13E72423" w14:textId="77777777" w:rsidR="007402ED" w:rsidRDefault="007402ED" w:rsidP="009C03F6">
      <w:pPr>
        <w:pStyle w:val="ListParagraph"/>
        <w:rPr>
          <w:b/>
          <w:sz w:val="28"/>
        </w:rPr>
      </w:pPr>
    </w:p>
    <w:p w14:paraId="62E050EB" w14:textId="3FD7624E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>Click on Intel &gt; BIOS region</w:t>
      </w:r>
    </w:p>
    <w:p w14:paraId="32113500" w14:textId="44E33196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2A65D70" wp14:editId="6C1CC788">
            <wp:extent cx="5943600" cy="1847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2CDE" w14:textId="3D3434D6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Click File &gt; Search</w:t>
      </w:r>
    </w:p>
    <w:p w14:paraId="16DBDB46" w14:textId="0E0E2E3C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970F7E7" wp14:editId="1A2BD998">
            <wp:extent cx="5943600" cy="242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7702" w14:textId="1A71DC90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 xml:space="preserve">Click on </w:t>
      </w:r>
      <w:r w:rsidRPr="009C03F6">
        <w:rPr>
          <w:b/>
          <w:color w:val="FF0000"/>
          <w:sz w:val="28"/>
        </w:rPr>
        <w:t xml:space="preserve">Text </w:t>
      </w:r>
      <w:r>
        <w:rPr>
          <w:b/>
          <w:sz w:val="28"/>
        </w:rPr>
        <w:t>tab &gt; Search for “</w:t>
      </w:r>
      <w:r w:rsidRPr="009C03F6">
        <w:rPr>
          <w:b/>
          <w:color w:val="FF0000"/>
          <w:sz w:val="28"/>
        </w:rPr>
        <w:t>DXE</w:t>
      </w:r>
      <w:r>
        <w:rPr>
          <w:b/>
          <w:sz w:val="28"/>
        </w:rPr>
        <w:t>”</w:t>
      </w:r>
    </w:p>
    <w:p w14:paraId="0132BBDA" w14:textId="25621DDF" w:rsidR="007402ED" w:rsidRDefault="009C03F6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37BE09B" wp14:editId="7FB9B84D">
            <wp:extent cx="3781425" cy="2562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AE9B" w14:textId="7A3042CD" w:rsidR="007402ED" w:rsidRDefault="007402ED" w:rsidP="007402ED">
      <w:pPr>
        <w:pStyle w:val="ListParagraph"/>
        <w:rPr>
          <w:b/>
          <w:sz w:val="28"/>
        </w:rPr>
      </w:pPr>
    </w:p>
    <w:p w14:paraId="287FA3D7" w14:textId="43BD4233" w:rsidR="007402ED" w:rsidRDefault="007402ED" w:rsidP="007402ED">
      <w:pPr>
        <w:pStyle w:val="ListParagraph"/>
        <w:rPr>
          <w:b/>
          <w:sz w:val="28"/>
        </w:rPr>
      </w:pPr>
    </w:p>
    <w:p w14:paraId="4EA1893A" w14:textId="77777777" w:rsidR="007402ED" w:rsidRPr="007402ED" w:rsidRDefault="007402ED" w:rsidP="007402ED">
      <w:pPr>
        <w:pStyle w:val="ListParagraph"/>
        <w:rPr>
          <w:b/>
          <w:sz w:val="28"/>
        </w:rPr>
      </w:pPr>
    </w:p>
    <w:p w14:paraId="45C5C463" w14:textId="64AA7C20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>Double click on the last one</w:t>
      </w:r>
    </w:p>
    <w:p w14:paraId="09CD05F1" w14:textId="6B157EA9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7A843AFF" wp14:editId="5AA1D4AC">
            <wp:extent cx="4304581" cy="2690221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29" r="68062"/>
                    <a:stretch/>
                  </pic:blipFill>
                  <pic:spPr bwMode="auto">
                    <a:xfrm>
                      <a:off x="0" y="0"/>
                      <a:ext cx="4329683" cy="270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9194C" w14:textId="480EC8CE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Scroll to the first on sub-folder</w:t>
      </w:r>
    </w:p>
    <w:p w14:paraId="4DEB97FC" w14:textId="7085D513" w:rsidR="009C03F6" w:rsidRPr="007402ED" w:rsidRDefault="009C03F6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E834550" wp14:editId="41A76335">
            <wp:extent cx="5810250" cy="34177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38" b="31343"/>
                    <a:stretch/>
                  </pic:blipFill>
                  <pic:spPr bwMode="auto">
                    <a:xfrm>
                      <a:off x="0" y="0"/>
                      <a:ext cx="5830444" cy="342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38054" w14:textId="261A42B9" w:rsidR="009C03F6" w:rsidRPr="007402ED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 xml:space="preserve">Scroll to the last one </w:t>
      </w:r>
      <w:r w:rsidRPr="009C03F6">
        <w:rPr>
          <w:b/>
          <w:color w:val="FF0000"/>
          <w:sz w:val="28"/>
        </w:rPr>
        <w:t>before free space</w:t>
      </w:r>
    </w:p>
    <w:p w14:paraId="587E8614" w14:textId="437AC00E" w:rsidR="007402ED" w:rsidRDefault="007402ED" w:rsidP="007402ED">
      <w:pPr>
        <w:rPr>
          <w:b/>
          <w:sz w:val="28"/>
        </w:rPr>
      </w:pPr>
    </w:p>
    <w:p w14:paraId="5726A18A" w14:textId="00101DC7" w:rsidR="007402ED" w:rsidRDefault="007402ED" w:rsidP="007402ED">
      <w:pPr>
        <w:rPr>
          <w:b/>
          <w:sz w:val="28"/>
        </w:rPr>
      </w:pPr>
    </w:p>
    <w:p w14:paraId="05530B53" w14:textId="5DE63330" w:rsidR="007402ED" w:rsidRDefault="007402ED" w:rsidP="007402ED">
      <w:pPr>
        <w:rPr>
          <w:b/>
          <w:sz w:val="28"/>
        </w:rPr>
      </w:pPr>
    </w:p>
    <w:p w14:paraId="63469D3C" w14:textId="270AE489" w:rsidR="007402ED" w:rsidRDefault="007402ED" w:rsidP="007402ED">
      <w:pPr>
        <w:rPr>
          <w:b/>
          <w:sz w:val="28"/>
        </w:rPr>
      </w:pPr>
    </w:p>
    <w:p w14:paraId="45F5370B" w14:textId="6B4D7031" w:rsidR="007402ED" w:rsidRDefault="007402ED" w:rsidP="007402ED">
      <w:pPr>
        <w:rPr>
          <w:b/>
          <w:sz w:val="28"/>
        </w:rPr>
      </w:pPr>
    </w:p>
    <w:p w14:paraId="14D607C8" w14:textId="77777777" w:rsidR="007402ED" w:rsidRPr="007402ED" w:rsidRDefault="007402ED" w:rsidP="007402ED">
      <w:pPr>
        <w:rPr>
          <w:b/>
          <w:sz w:val="28"/>
        </w:rPr>
      </w:pPr>
    </w:p>
    <w:p w14:paraId="340CB798" w14:textId="2116E84C" w:rsidR="009C03F6" w:rsidRP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>Click Insert after…</w:t>
      </w:r>
    </w:p>
    <w:p w14:paraId="2CD37D0C" w14:textId="251A004A" w:rsidR="007402ED" w:rsidRPr="007402ED" w:rsidRDefault="009C03F6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3EFD7594" wp14:editId="11AB771C">
            <wp:extent cx="4514364" cy="36455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53" r="55949"/>
                    <a:stretch/>
                  </pic:blipFill>
                  <pic:spPr bwMode="auto">
                    <a:xfrm>
                      <a:off x="0" y="0"/>
                      <a:ext cx="4520901" cy="36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B84BC" w14:textId="220BFB6C" w:rsidR="009C03F6" w:rsidRDefault="009C03F6" w:rsidP="009C03F6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Select N</w:t>
      </w:r>
      <w:r w:rsidR="007402ED">
        <w:rPr>
          <w:b/>
          <w:sz w:val="28"/>
        </w:rPr>
        <w:t>vmExpressDxe_4.ffs</w:t>
      </w:r>
    </w:p>
    <w:p w14:paraId="0792D3DB" w14:textId="4EBB8CCA" w:rsidR="009C03F6" w:rsidRDefault="009C03F6" w:rsidP="009C03F6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6BADFCC" wp14:editId="38ABF658">
            <wp:extent cx="5943600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4F2D5" w14:textId="7189CC74" w:rsidR="007402ED" w:rsidRDefault="007402ED" w:rsidP="009C03F6">
      <w:pPr>
        <w:pStyle w:val="ListParagraph"/>
        <w:rPr>
          <w:b/>
          <w:sz w:val="28"/>
        </w:rPr>
      </w:pPr>
    </w:p>
    <w:p w14:paraId="4E757979" w14:textId="77777777" w:rsidR="007402ED" w:rsidRDefault="007402ED" w:rsidP="009C03F6">
      <w:pPr>
        <w:pStyle w:val="ListParagraph"/>
        <w:rPr>
          <w:b/>
          <w:sz w:val="28"/>
        </w:rPr>
      </w:pPr>
    </w:p>
    <w:p w14:paraId="19DD42C7" w14:textId="19682B7B" w:rsidR="007402ED" w:rsidRDefault="007402ED" w:rsidP="007402ED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>It should look like this</w:t>
      </w:r>
    </w:p>
    <w:p w14:paraId="4C58CE7F" w14:textId="4EA916E6" w:rsid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7F73FDA" wp14:editId="01D7CB90">
            <wp:extent cx="6105459" cy="2295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6" r="38424" b="20060"/>
                    <a:stretch/>
                  </pic:blipFill>
                  <pic:spPr bwMode="auto">
                    <a:xfrm>
                      <a:off x="0" y="0"/>
                      <a:ext cx="6116608" cy="229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4940" w14:textId="237D2AF2" w:rsidR="007402ED" w:rsidRDefault="007402ED" w:rsidP="007402ED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t>Click at File &gt; Save image file…</w:t>
      </w:r>
    </w:p>
    <w:p w14:paraId="13E54AC7" w14:textId="77777777" w:rsid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8D292F2" wp14:editId="7D947D68">
            <wp:extent cx="3752850" cy="2257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05AD" w14:textId="7EBDB192" w:rsidR="007402ED" w:rsidRDefault="007402ED" w:rsidP="007402ED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sz w:val="28"/>
        </w:rPr>
        <w:lastRenderedPageBreak/>
        <w:t xml:space="preserve">I had to remove .mod file extensions as my unmodified BIOS </w:t>
      </w:r>
      <w:proofErr w:type="spellStart"/>
      <w:r>
        <w:rPr>
          <w:b/>
          <w:sz w:val="28"/>
        </w:rPr>
        <w:t>does’t</w:t>
      </w:r>
      <w:proofErr w:type="spellEnd"/>
      <w:r>
        <w:rPr>
          <w:b/>
          <w:sz w:val="28"/>
        </w:rPr>
        <w:t xml:space="preserve"> have</w:t>
      </w:r>
      <w:r>
        <w:rPr>
          <w:b/>
          <w:noProof/>
          <w:sz w:val="28"/>
        </w:rPr>
        <w:drawing>
          <wp:inline distT="0" distB="0" distL="0" distR="0" wp14:anchorId="65AF5FC6" wp14:editId="77138628">
            <wp:extent cx="5169739" cy="392501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326" cy="394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02ED">
        <w:rPr>
          <w:b/>
          <w:noProof/>
          <w:sz w:val="28"/>
        </w:rPr>
        <w:t xml:space="preserve"> </w:t>
      </w:r>
    </w:p>
    <w:p w14:paraId="0DEF2338" w14:textId="7EC172EC" w:rsidR="007402ED" w:rsidRDefault="007402ED" w:rsidP="007402ED">
      <w:pPr>
        <w:pStyle w:val="ListParagraph"/>
        <w:numPr>
          <w:ilvl w:val="0"/>
          <w:numId w:val="27"/>
        </w:numPr>
        <w:rPr>
          <w:b/>
          <w:sz w:val="28"/>
        </w:rPr>
      </w:pPr>
      <w:r>
        <w:rPr>
          <w:b/>
          <w:noProof/>
          <w:sz w:val="28"/>
        </w:rPr>
        <w:t>DONE FOR MODIFY BIOS STEP</w:t>
      </w:r>
    </w:p>
    <w:p w14:paraId="5E62B9B3" w14:textId="1A8178B0" w:rsidR="007402ED" w:rsidRDefault="007402ED" w:rsidP="007402ED">
      <w:pPr>
        <w:rPr>
          <w:b/>
          <w:sz w:val="28"/>
        </w:rPr>
      </w:pPr>
    </w:p>
    <w:p w14:paraId="73FFB18E" w14:textId="334B8893" w:rsidR="007402ED" w:rsidRDefault="007402ED" w:rsidP="007402ED">
      <w:pPr>
        <w:rPr>
          <w:b/>
          <w:sz w:val="28"/>
        </w:rPr>
      </w:pPr>
    </w:p>
    <w:p w14:paraId="73C35022" w14:textId="26E6154D" w:rsidR="007402ED" w:rsidRDefault="007402ED" w:rsidP="007402ED">
      <w:pPr>
        <w:rPr>
          <w:b/>
          <w:sz w:val="28"/>
        </w:rPr>
      </w:pPr>
    </w:p>
    <w:p w14:paraId="63CBE2A4" w14:textId="1FC2AC36" w:rsidR="007402ED" w:rsidRDefault="007402ED" w:rsidP="007402ED">
      <w:pPr>
        <w:rPr>
          <w:b/>
          <w:sz w:val="28"/>
        </w:rPr>
      </w:pPr>
    </w:p>
    <w:p w14:paraId="0A55460C" w14:textId="046CF735" w:rsidR="007402ED" w:rsidRDefault="007402ED" w:rsidP="007402ED">
      <w:pPr>
        <w:rPr>
          <w:b/>
          <w:sz w:val="28"/>
        </w:rPr>
      </w:pPr>
    </w:p>
    <w:p w14:paraId="63544C3F" w14:textId="33FDFC3B" w:rsidR="007402ED" w:rsidRDefault="007402ED" w:rsidP="007402ED">
      <w:pPr>
        <w:rPr>
          <w:b/>
          <w:sz w:val="28"/>
        </w:rPr>
      </w:pPr>
    </w:p>
    <w:p w14:paraId="31C23A20" w14:textId="033CBD8A" w:rsidR="007402ED" w:rsidRDefault="007402ED" w:rsidP="007402ED">
      <w:pPr>
        <w:rPr>
          <w:b/>
          <w:sz w:val="28"/>
        </w:rPr>
      </w:pPr>
    </w:p>
    <w:p w14:paraId="4C3FF76D" w14:textId="4D03F574" w:rsidR="007402ED" w:rsidRDefault="007402ED" w:rsidP="007402ED">
      <w:pPr>
        <w:rPr>
          <w:b/>
          <w:sz w:val="28"/>
        </w:rPr>
      </w:pPr>
    </w:p>
    <w:p w14:paraId="2BEC405A" w14:textId="216D950A" w:rsidR="007402ED" w:rsidRDefault="007402ED" w:rsidP="007402ED">
      <w:pPr>
        <w:rPr>
          <w:b/>
          <w:sz w:val="28"/>
        </w:rPr>
      </w:pPr>
    </w:p>
    <w:p w14:paraId="03FB5A08" w14:textId="5CB99DA0" w:rsidR="007402ED" w:rsidRDefault="007402ED" w:rsidP="007402ED">
      <w:pPr>
        <w:rPr>
          <w:b/>
          <w:sz w:val="28"/>
        </w:rPr>
      </w:pPr>
    </w:p>
    <w:p w14:paraId="57E0F038" w14:textId="6B6C802A" w:rsidR="007402ED" w:rsidRDefault="007402ED" w:rsidP="007402ED">
      <w:pPr>
        <w:rPr>
          <w:b/>
          <w:sz w:val="28"/>
        </w:rPr>
      </w:pPr>
    </w:p>
    <w:p w14:paraId="3C7DB3B5" w14:textId="4E52227A" w:rsidR="007402ED" w:rsidRDefault="007402ED" w:rsidP="007402ED">
      <w:pPr>
        <w:rPr>
          <w:b/>
          <w:sz w:val="28"/>
        </w:rPr>
      </w:pPr>
    </w:p>
    <w:p w14:paraId="400186A6" w14:textId="77777777" w:rsidR="007402ED" w:rsidRDefault="007402ED" w:rsidP="007402ED">
      <w:pPr>
        <w:rPr>
          <w:b/>
          <w:sz w:val="28"/>
        </w:rPr>
      </w:pPr>
    </w:p>
    <w:p w14:paraId="41AE0AEC" w14:textId="4CE5E869" w:rsidR="007402ED" w:rsidRDefault="007402ED" w:rsidP="007402ED">
      <w:pPr>
        <w:rPr>
          <w:b/>
          <w:sz w:val="28"/>
        </w:rPr>
      </w:pPr>
    </w:p>
    <w:p w14:paraId="0DF01593" w14:textId="4E78562F" w:rsidR="007402ED" w:rsidRDefault="007402ED" w:rsidP="007402ED">
      <w:pPr>
        <w:rPr>
          <w:b/>
          <w:sz w:val="28"/>
        </w:rPr>
      </w:pPr>
    </w:p>
    <w:p w14:paraId="1D7F8DE0" w14:textId="77777777" w:rsidR="007402ED" w:rsidRDefault="007402ED" w:rsidP="007402ED">
      <w:pPr>
        <w:rPr>
          <w:b/>
          <w:color w:val="5B9BD5" w:themeColor="accent1"/>
          <w:sz w:val="40"/>
        </w:rPr>
      </w:pPr>
    </w:p>
    <w:p w14:paraId="4132ECBB" w14:textId="1AB499DE" w:rsidR="007402ED" w:rsidRPr="007402ED" w:rsidRDefault="007402ED" w:rsidP="007402ED">
      <w:pPr>
        <w:rPr>
          <w:b/>
          <w:color w:val="5B9BD5" w:themeColor="accent1"/>
          <w:sz w:val="40"/>
        </w:rPr>
      </w:pPr>
      <w:r w:rsidRPr="007402ED">
        <w:rPr>
          <w:b/>
          <w:color w:val="5B9BD5" w:themeColor="accent1"/>
          <w:sz w:val="40"/>
        </w:rPr>
        <w:lastRenderedPageBreak/>
        <w:t>2.BIOS FLASHING</w:t>
      </w:r>
    </w:p>
    <w:p w14:paraId="5BA5AC76" w14:textId="322F5125" w:rsidR="007402ED" w:rsidRDefault="007402ED" w:rsidP="007402ED">
      <w:pPr>
        <w:pStyle w:val="ListParagraph"/>
        <w:numPr>
          <w:ilvl w:val="0"/>
          <w:numId w:val="28"/>
        </w:numPr>
        <w:rPr>
          <w:b/>
          <w:sz w:val="28"/>
        </w:rPr>
      </w:pPr>
      <w:r>
        <w:rPr>
          <w:b/>
          <w:sz w:val="28"/>
        </w:rPr>
        <w:t>Boot into BIOS setting &gt; Instant Flash</w:t>
      </w:r>
    </w:p>
    <w:p w14:paraId="0E6D6D63" w14:textId="5C48C132" w:rsid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41046560" wp14:editId="4ACA5256">
            <wp:extent cx="3968151" cy="2794624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5" r="7292" b="18985"/>
                    <a:stretch/>
                  </pic:blipFill>
                  <pic:spPr bwMode="auto">
                    <a:xfrm>
                      <a:off x="0" y="0"/>
                      <a:ext cx="3971094" cy="2796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8350" w14:textId="2A12E20B" w:rsidR="007402ED" w:rsidRDefault="007402ED" w:rsidP="007402ED">
      <w:pPr>
        <w:pStyle w:val="ListParagraph"/>
        <w:numPr>
          <w:ilvl w:val="0"/>
          <w:numId w:val="28"/>
        </w:numPr>
        <w:rPr>
          <w:b/>
          <w:sz w:val="28"/>
        </w:rPr>
      </w:pPr>
      <w:r>
        <w:rPr>
          <w:b/>
          <w:sz w:val="28"/>
        </w:rPr>
        <w:t>Select your BIOS file</w:t>
      </w:r>
    </w:p>
    <w:p w14:paraId="317678F1" w14:textId="67527640" w:rsid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11FBAD6C" wp14:editId="58EF440F">
            <wp:extent cx="5943600" cy="4451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608C" w14:textId="77777777" w:rsidR="001F13F6" w:rsidRDefault="001F13F6" w:rsidP="007402ED">
      <w:pPr>
        <w:pStyle w:val="ListParagraph"/>
        <w:rPr>
          <w:b/>
          <w:sz w:val="28"/>
        </w:rPr>
      </w:pPr>
      <w:bookmarkStart w:id="0" w:name="_GoBack"/>
      <w:bookmarkEnd w:id="0"/>
    </w:p>
    <w:p w14:paraId="0EA10C75" w14:textId="2C37BCEC" w:rsidR="007402ED" w:rsidRDefault="007402ED" w:rsidP="007402ED">
      <w:pPr>
        <w:pStyle w:val="ListParagraph"/>
        <w:numPr>
          <w:ilvl w:val="0"/>
          <w:numId w:val="28"/>
        </w:numPr>
        <w:rPr>
          <w:b/>
          <w:sz w:val="28"/>
        </w:rPr>
      </w:pPr>
      <w:r>
        <w:rPr>
          <w:b/>
          <w:sz w:val="28"/>
        </w:rPr>
        <w:lastRenderedPageBreak/>
        <w:t>Wait for it</w:t>
      </w:r>
    </w:p>
    <w:p w14:paraId="7157751C" w14:textId="5000CC11" w:rsid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C1146E0" wp14:editId="298AE1AF">
            <wp:extent cx="5339188" cy="16990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4" t="37984" r="2741" b="23836"/>
                    <a:stretch/>
                  </pic:blipFill>
                  <pic:spPr bwMode="auto">
                    <a:xfrm>
                      <a:off x="0" y="0"/>
                      <a:ext cx="5340601" cy="169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18BAE" w14:textId="2940E339" w:rsidR="007402ED" w:rsidRDefault="007402ED" w:rsidP="007402ED">
      <w:pPr>
        <w:pStyle w:val="ListParagraph"/>
        <w:numPr>
          <w:ilvl w:val="0"/>
          <w:numId w:val="28"/>
        </w:numPr>
        <w:rPr>
          <w:b/>
          <w:sz w:val="28"/>
        </w:rPr>
      </w:pPr>
      <w:r>
        <w:rPr>
          <w:b/>
          <w:sz w:val="28"/>
        </w:rPr>
        <w:t>Reboot</w:t>
      </w:r>
    </w:p>
    <w:p w14:paraId="3959C13F" w14:textId="7FD9A2F5" w:rsidR="007402ED" w:rsidRPr="007402ED" w:rsidRDefault="007402ED" w:rsidP="007402ED">
      <w:pPr>
        <w:pStyle w:val="ListParagrap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5AFE957A" wp14:editId="7A4BFB1A">
            <wp:extent cx="5020142" cy="115561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2" t="44573" r="6500" b="29456"/>
                    <a:stretch/>
                  </pic:blipFill>
                  <pic:spPr bwMode="auto">
                    <a:xfrm>
                      <a:off x="0" y="0"/>
                      <a:ext cx="5022186" cy="115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02ED" w:rsidRPr="007402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375C1B"/>
    <w:multiLevelType w:val="hybridMultilevel"/>
    <w:tmpl w:val="5DF267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FE46113"/>
    <w:multiLevelType w:val="hybridMultilevel"/>
    <w:tmpl w:val="E82A5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3EBA28BD"/>
    <w:multiLevelType w:val="hybridMultilevel"/>
    <w:tmpl w:val="544C5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B776927"/>
    <w:multiLevelType w:val="hybridMultilevel"/>
    <w:tmpl w:val="922C3B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61B3663E"/>
    <w:multiLevelType w:val="hybridMultilevel"/>
    <w:tmpl w:val="36E2E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DD51992"/>
    <w:multiLevelType w:val="hybridMultilevel"/>
    <w:tmpl w:val="64160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3"/>
  </w:num>
  <w:num w:numId="3">
    <w:abstractNumId w:val="10"/>
  </w:num>
  <w:num w:numId="4">
    <w:abstractNumId w:val="26"/>
  </w:num>
  <w:num w:numId="5">
    <w:abstractNumId w:val="15"/>
  </w:num>
  <w:num w:numId="6">
    <w:abstractNumId w:val="18"/>
  </w:num>
  <w:num w:numId="7">
    <w:abstractNumId w:val="21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24"/>
  </w:num>
  <w:num w:numId="21">
    <w:abstractNumId w:val="20"/>
  </w:num>
  <w:num w:numId="22">
    <w:abstractNumId w:val="12"/>
  </w:num>
  <w:num w:numId="23">
    <w:abstractNumId w:val="27"/>
  </w:num>
  <w:num w:numId="24">
    <w:abstractNumId w:val="25"/>
  </w:num>
  <w:num w:numId="25">
    <w:abstractNumId w:val="14"/>
  </w:num>
  <w:num w:numId="26">
    <w:abstractNumId w:val="11"/>
  </w:num>
  <w:num w:numId="27">
    <w:abstractNumId w:val="19"/>
  </w:num>
  <w:num w:numId="28">
    <w:abstractNumId w:val="28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9B"/>
    <w:rsid w:val="000E25F0"/>
    <w:rsid w:val="001D699B"/>
    <w:rsid w:val="001F13F6"/>
    <w:rsid w:val="00645252"/>
    <w:rsid w:val="006D3D74"/>
    <w:rsid w:val="007402ED"/>
    <w:rsid w:val="0083569A"/>
    <w:rsid w:val="009C03F6"/>
    <w:rsid w:val="00A92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CA685"/>
  <w15:chartTrackingRefBased/>
  <w15:docId w15:val="{D5A22CFA-6CCD-4082-B3E1-A1514C70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1D69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nnatim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35</TotalTime>
  <Pages>9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Jinnatim</dc:creator>
  <cp:keywords/>
  <dc:description/>
  <cp:lastModifiedBy>Jinnatim</cp:lastModifiedBy>
  <cp:revision>2</cp:revision>
  <dcterms:created xsi:type="dcterms:W3CDTF">2019-02-26T23:30:00Z</dcterms:created>
  <dcterms:modified xsi:type="dcterms:W3CDTF">2019-02-27T00:05:00Z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